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73056E" w:rsidRDefault="00EC4BBB">
      <w:pPr>
        <w:rPr>
          <w:sz w:val="20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935" distR="114935" simplePos="0" relativeHeight="251664896" behindDoc="0" locked="0" layoutInCell="1" allowOverlap="1">
                <wp:simplePos x="0" y="0"/>
                <wp:positionH relativeFrom="margin">
                  <wp:posOffset>989965</wp:posOffset>
                </wp:positionH>
                <wp:positionV relativeFrom="paragraph">
                  <wp:posOffset>27940</wp:posOffset>
                </wp:positionV>
                <wp:extent cx="4228465" cy="1170940"/>
                <wp:effectExtent l="0" t="0" r="19685" b="10160"/>
                <wp:wrapSquare wrapText="bothSides"/>
                <wp:docPr id="1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8465" cy="1170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2878" w:rsidRPr="00423AB1" w:rsidRDefault="005443F4">
                            <w:pPr>
                              <w:rPr>
                                <w:b/>
                                <w:sz w:val="36"/>
                                <w:lang w:val="es-US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Janeth</w:t>
                            </w:r>
                            <w:r w:rsidR="003F653A" w:rsidRPr="00423AB1">
                              <w:rPr>
                                <w:b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 xml:space="preserve">Patricia Granda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Namicela</w:t>
                            </w:r>
                            <w:proofErr w:type="spellEnd"/>
                          </w:p>
                          <w:p w:rsidR="0073056E" w:rsidRDefault="005443F4">
                            <w:pPr>
                              <w:rPr>
                                <w:lang w:val="es-EC"/>
                              </w:rPr>
                            </w:pPr>
                            <w:r>
                              <w:rPr>
                                <w:lang w:val="es-EC"/>
                              </w:rPr>
                              <w:t>Los Hachos, La Libertad</w:t>
                            </w:r>
                          </w:p>
                          <w:p w:rsidR="008F2878" w:rsidRPr="008F2878" w:rsidRDefault="005443F4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Yanzatza</w:t>
                            </w:r>
                            <w:r w:rsidR="008F2878" w:rsidRPr="008F2878">
                              <w:rPr>
                                <w:lang w:val="pt-PT"/>
                              </w:rPr>
                              <w:t>,</w:t>
                            </w:r>
                            <w:r w:rsidR="008F2878">
                              <w:rPr>
                                <w:lang w:val="pt-PT"/>
                              </w:rPr>
                              <w:t xml:space="preserve"> </w:t>
                            </w:r>
                            <w:r w:rsidR="008F2878" w:rsidRPr="008F2878">
                              <w:rPr>
                                <w:lang w:val="pt-PT"/>
                              </w:rPr>
                              <w:t>E</w:t>
                            </w:r>
                            <w:r w:rsidR="008F2878">
                              <w:rPr>
                                <w:lang w:val="pt-PT"/>
                              </w:rPr>
                              <w:t>cuador</w:t>
                            </w:r>
                          </w:p>
                          <w:p w:rsidR="0073056E" w:rsidRPr="008F2878" w:rsidRDefault="005443F4">
                            <w:pPr>
                              <w:rPr>
                                <w:lang w:val="pt-PT"/>
                              </w:rPr>
                            </w:pPr>
                            <w:r>
                              <w:rPr>
                                <w:lang w:val="pt-PT"/>
                              </w:rPr>
                              <w:t>0993827134</w:t>
                            </w:r>
                            <w:r w:rsidR="003F653A" w:rsidRPr="008F2878">
                              <w:rPr>
                                <w:lang w:val="pt-PT"/>
                              </w:rPr>
                              <w:t xml:space="preserve"> </w:t>
                            </w:r>
                          </w:p>
                          <w:p w:rsidR="003F653A" w:rsidRPr="008F2878" w:rsidRDefault="005443F4">
                            <w:pPr>
                              <w:rPr>
                                <w:lang w:val="pt-PT"/>
                              </w:rPr>
                            </w:pPr>
                            <w:hyperlink r:id="rId5" w:history="1">
                              <w:r w:rsidRPr="00E5573B">
                                <w:rPr>
                                  <w:rStyle w:val="Hipervnculo"/>
                                  <w:lang w:val="pt-PT"/>
                                </w:rPr>
                                <w:t>yanelitagranda96@gmail.com</w:t>
                              </w:r>
                            </w:hyperlink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77.95pt;margin-top:2.2pt;width:332.95pt;height:92.2pt;z-index:251664896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" strokecolor="white [3212]">
                <v:textbox>
                  <w:txbxContent>
                    <w:p w:rsidR="008F2878" w:rsidRPr="00423AB1" w:rsidRDefault="005443F4">
                      <w:pPr>
                        <w:rPr>
                          <w:b/>
                          <w:sz w:val="36"/>
                          <w:lang w:val="es-US"/>
                        </w:rPr>
                      </w:pPr>
                      <w:r>
                        <w:rPr>
                          <w:b/>
                          <w:sz w:val="36"/>
                        </w:rPr>
                        <w:t>Janeth</w:t>
                      </w:r>
                      <w:r w:rsidR="003F653A" w:rsidRPr="00423AB1">
                        <w:rPr>
                          <w:b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 xml:space="preserve">Patricia Granda </w:t>
                      </w:r>
                      <w:proofErr w:type="spellStart"/>
                      <w:r>
                        <w:rPr>
                          <w:b/>
                          <w:sz w:val="36"/>
                        </w:rPr>
                        <w:t>Namicela</w:t>
                      </w:r>
                      <w:proofErr w:type="spellEnd"/>
                    </w:p>
                    <w:p w:rsidR="0073056E" w:rsidRDefault="005443F4">
                      <w:pPr>
                        <w:rPr>
                          <w:lang w:val="es-EC"/>
                        </w:rPr>
                      </w:pPr>
                      <w:r>
                        <w:rPr>
                          <w:lang w:val="es-EC"/>
                        </w:rPr>
                        <w:t>Los Hachos, La Libertad</w:t>
                      </w:r>
                    </w:p>
                    <w:p w:rsidR="008F2878" w:rsidRPr="008F2878" w:rsidRDefault="005443F4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Yanzatza</w:t>
                      </w:r>
                      <w:r w:rsidR="008F2878" w:rsidRPr="008F2878">
                        <w:rPr>
                          <w:lang w:val="pt-PT"/>
                        </w:rPr>
                        <w:t>,</w:t>
                      </w:r>
                      <w:r w:rsidR="008F2878">
                        <w:rPr>
                          <w:lang w:val="pt-PT"/>
                        </w:rPr>
                        <w:t xml:space="preserve"> </w:t>
                      </w:r>
                      <w:r w:rsidR="008F2878" w:rsidRPr="008F2878">
                        <w:rPr>
                          <w:lang w:val="pt-PT"/>
                        </w:rPr>
                        <w:t>E</w:t>
                      </w:r>
                      <w:r w:rsidR="008F2878">
                        <w:rPr>
                          <w:lang w:val="pt-PT"/>
                        </w:rPr>
                        <w:t>cuador</w:t>
                      </w:r>
                    </w:p>
                    <w:p w:rsidR="0073056E" w:rsidRPr="008F2878" w:rsidRDefault="005443F4">
                      <w:pPr>
                        <w:rPr>
                          <w:lang w:val="pt-PT"/>
                        </w:rPr>
                      </w:pPr>
                      <w:r>
                        <w:rPr>
                          <w:lang w:val="pt-PT"/>
                        </w:rPr>
                        <w:t>0993827134</w:t>
                      </w:r>
                      <w:r w:rsidR="003F653A" w:rsidRPr="008F2878">
                        <w:rPr>
                          <w:lang w:val="pt-PT"/>
                        </w:rPr>
                        <w:t xml:space="preserve"> </w:t>
                      </w:r>
                    </w:p>
                    <w:p w:rsidR="003F653A" w:rsidRPr="008F2878" w:rsidRDefault="005443F4">
                      <w:pPr>
                        <w:rPr>
                          <w:lang w:val="pt-PT"/>
                        </w:rPr>
                      </w:pPr>
                      <w:hyperlink r:id="rId6" w:history="1">
                        <w:r w:rsidRPr="00E5573B">
                          <w:rPr>
                            <w:rStyle w:val="Hipervnculo"/>
                            <w:lang w:val="pt-PT"/>
                          </w:rPr>
                          <w:t>yanelitagranda96@gmail.com</w:t>
                        </w:r>
                      </w:hyperlink>
                      <w:r>
                        <w:rPr>
                          <w:lang w:val="pt-P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935" distR="114935" simplePos="0" relativeHeight="251663872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0</wp:posOffset>
                </wp:positionV>
                <wp:extent cx="1323340" cy="1256665"/>
                <wp:effectExtent l="0" t="0" r="0" b="635"/>
                <wp:wrapNone/>
                <wp:docPr id="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340" cy="1256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3056E" w:rsidRDefault="00296F78" w:rsidP="00423AB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>
                                  <wp:extent cx="873760" cy="1165225"/>
                                  <wp:effectExtent l="0" t="0" r="2540" b="0"/>
                                  <wp:docPr id="16" name="Imagen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WhatsApp Image 2020-08-05 at 11.41.01.jpe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3760" cy="1165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7" type="#_x0000_t202" style="position:absolute;margin-left:-16.8pt;margin-top:0;width:104.2pt;height:98.95pt;z-index:251663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" stroked="f">
                <v:textbox>
                  <w:txbxContent>
                    <w:p w:rsidR="0073056E" w:rsidRDefault="00296F78" w:rsidP="00423AB1">
                      <w:pPr>
                        <w:jc w:val="center"/>
                      </w:pPr>
                      <w:r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>
                            <wp:extent cx="873760" cy="1165225"/>
                            <wp:effectExtent l="0" t="0" r="2540" b="0"/>
                            <wp:docPr id="16" name="Imagen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WhatsApp Image 2020-08-05 at 11.41.01.jpe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3760" cy="1165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3056E" w:rsidRDefault="0073056E"/>
    <w:p w:rsidR="0073056E" w:rsidRDefault="00FF2D15" w:rsidP="00FF2D15">
      <w:pPr>
        <w:tabs>
          <w:tab w:val="right" w:pos="8504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3056E" w:rsidRDefault="0073056E"/>
    <w:p w:rsidR="0073056E" w:rsidRDefault="0073056E">
      <w:pPr>
        <w:rPr>
          <w:color w:val="FF0000"/>
        </w:rPr>
      </w:pPr>
    </w:p>
    <w:p w:rsidR="0073056E" w:rsidRDefault="0073056E">
      <w:pPr>
        <w:rPr>
          <w:color w:val="FF0000"/>
        </w:rPr>
      </w:pPr>
    </w:p>
    <w:p w:rsidR="00423AB1" w:rsidRDefault="00423AB1">
      <w:pPr>
        <w:rPr>
          <w:rFonts w:ascii="Arial" w:hAnsi="Arial" w:cs="Arial"/>
          <w:sz w:val="20"/>
        </w:rPr>
      </w:pPr>
    </w:p>
    <w:p w:rsidR="00567D8B" w:rsidRDefault="00567D8B">
      <w:pPr>
        <w:rPr>
          <w:rFonts w:ascii="Arial" w:hAnsi="Arial" w:cs="Arial"/>
          <w:b/>
          <w:sz w:val="22"/>
          <w:szCs w:val="22"/>
        </w:rPr>
      </w:pPr>
    </w:p>
    <w:p w:rsidR="008F2878" w:rsidRDefault="008F2878" w:rsidP="008F2878">
      <w:r>
        <w:rPr>
          <w:rFonts w:ascii="Arial" w:hAnsi="Arial" w:cs="Arial"/>
          <w:b/>
          <w:sz w:val="22"/>
          <w:szCs w:val="22"/>
        </w:rPr>
        <w:t>DATOS PERSONALES</w:t>
      </w:r>
    </w:p>
    <w:p w:rsidR="008F2878" w:rsidRDefault="008F2878" w:rsidP="008F2878">
      <w:pPr>
        <w:rPr>
          <w:sz w:val="22"/>
          <w:szCs w:val="22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BDDE781" wp14:editId="1B0718CE">
                <wp:simplePos x="0" y="0"/>
                <wp:positionH relativeFrom="column">
                  <wp:posOffset>3175</wp:posOffset>
                </wp:positionH>
                <wp:positionV relativeFrom="paragraph">
                  <wp:posOffset>-5080</wp:posOffset>
                </wp:positionV>
                <wp:extent cx="5600700" cy="0"/>
                <wp:effectExtent l="6985" t="9525" r="12065" b="9525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CB7362" id="Line 5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-.4pt" to="441.2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" strokeweight=".26mm">
                <v:stroke joinstyle="miter"/>
              </v:line>
            </w:pict>
          </mc:Fallback>
        </mc:AlternateContent>
      </w:r>
    </w:p>
    <w:p w:rsidR="008F2878" w:rsidRPr="008F2878" w:rsidRDefault="008F2878">
      <w:pPr>
        <w:rPr>
          <w:b/>
          <w:sz w:val="22"/>
          <w:szCs w:val="22"/>
        </w:rPr>
      </w:pPr>
      <w:r>
        <w:rPr>
          <w:b/>
          <w:sz w:val="22"/>
          <w:szCs w:val="22"/>
        </w:rPr>
        <w:t>C</w:t>
      </w:r>
      <w:r w:rsidRPr="008F2878">
        <w:rPr>
          <w:b/>
          <w:sz w:val="22"/>
          <w:szCs w:val="22"/>
        </w:rPr>
        <w:t>é</w:t>
      </w:r>
      <w:r>
        <w:rPr>
          <w:b/>
          <w:sz w:val="22"/>
          <w:szCs w:val="22"/>
        </w:rPr>
        <w:t>dula de Identidad</w:t>
      </w:r>
      <w:r w:rsidRPr="008F2878">
        <w:rPr>
          <w:b/>
          <w:sz w:val="22"/>
          <w:szCs w:val="22"/>
        </w:rPr>
        <w:t xml:space="preserve">: </w:t>
      </w:r>
      <w:r w:rsidR="00423AB1">
        <w:rPr>
          <w:b/>
          <w:sz w:val="22"/>
          <w:szCs w:val="22"/>
        </w:rPr>
        <w:tab/>
      </w:r>
      <w:r w:rsidR="005443F4">
        <w:rPr>
          <w:sz w:val="22"/>
          <w:szCs w:val="22"/>
        </w:rPr>
        <w:t>1900816948</w:t>
      </w:r>
    </w:p>
    <w:p w:rsidR="008F2878" w:rsidRPr="008F2878" w:rsidRDefault="008F2878">
      <w:pPr>
        <w:rPr>
          <w:b/>
          <w:sz w:val="22"/>
          <w:szCs w:val="22"/>
        </w:rPr>
      </w:pPr>
      <w:r w:rsidRPr="008F2878">
        <w:rPr>
          <w:b/>
          <w:sz w:val="22"/>
          <w:szCs w:val="22"/>
        </w:rPr>
        <w:t>Fecha de Nacimiento:</w:t>
      </w:r>
      <w:r w:rsidR="00423AB1">
        <w:rPr>
          <w:b/>
          <w:sz w:val="22"/>
          <w:szCs w:val="22"/>
        </w:rPr>
        <w:tab/>
      </w:r>
      <w:r w:rsidRPr="008F2878">
        <w:rPr>
          <w:b/>
          <w:sz w:val="22"/>
          <w:szCs w:val="22"/>
        </w:rPr>
        <w:t xml:space="preserve"> </w:t>
      </w:r>
      <w:r w:rsidR="005443F4">
        <w:rPr>
          <w:sz w:val="22"/>
          <w:szCs w:val="22"/>
        </w:rPr>
        <w:t>27</w:t>
      </w:r>
      <w:r w:rsidRPr="008F2878">
        <w:rPr>
          <w:sz w:val="22"/>
          <w:szCs w:val="22"/>
        </w:rPr>
        <w:t xml:space="preserve"> – </w:t>
      </w:r>
      <w:r w:rsidR="005443F4">
        <w:rPr>
          <w:sz w:val="22"/>
          <w:szCs w:val="22"/>
        </w:rPr>
        <w:t>agosto</w:t>
      </w:r>
      <w:r w:rsidRPr="008F2878">
        <w:rPr>
          <w:sz w:val="22"/>
          <w:szCs w:val="22"/>
        </w:rPr>
        <w:t xml:space="preserve"> – 1996</w:t>
      </w:r>
    </w:p>
    <w:p w:rsidR="008F2878" w:rsidRPr="008F2878" w:rsidRDefault="008F2878">
      <w:pPr>
        <w:rPr>
          <w:b/>
          <w:sz w:val="22"/>
          <w:szCs w:val="22"/>
        </w:rPr>
      </w:pPr>
      <w:r w:rsidRPr="008F2878">
        <w:rPr>
          <w:b/>
          <w:sz w:val="22"/>
          <w:szCs w:val="22"/>
        </w:rPr>
        <w:t xml:space="preserve">Estado Civil: </w:t>
      </w:r>
      <w:r w:rsidR="00423AB1">
        <w:rPr>
          <w:b/>
          <w:sz w:val="22"/>
          <w:szCs w:val="22"/>
        </w:rPr>
        <w:tab/>
      </w:r>
      <w:r w:rsidR="00423AB1">
        <w:rPr>
          <w:b/>
          <w:sz w:val="22"/>
          <w:szCs w:val="22"/>
        </w:rPr>
        <w:tab/>
      </w:r>
      <w:r w:rsidR="005443F4">
        <w:rPr>
          <w:sz w:val="22"/>
          <w:szCs w:val="22"/>
        </w:rPr>
        <w:t>Casada</w:t>
      </w:r>
    </w:p>
    <w:p w:rsidR="008F2878" w:rsidRPr="008F2878" w:rsidRDefault="008F2878">
      <w:pPr>
        <w:rPr>
          <w:b/>
          <w:sz w:val="22"/>
          <w:szCs w:val="22"/>
        </w:rPr>
      </w:pPr>
      <w:r w:rsidRPr="008F2878">
        <w:rPr>
          <w:b/>
          <w:sz w:val="22"/>
          <w:szCs w:val="22"/>
        </w:rPr>
        <w:t xml:space="preserve">Nacionalidad: </w:t>
      </w:r>
      <w:r w:rsidR="00423AB1">
        <w:rPr>
          <w:b/>
          <w:sz w:val="22"/>
          <w:szCs w:val="22"/>
        </w:rPr>
        <w:tab/>
      </w:r>
      <w:r w:rsidR="00423AB1">
        <w:rPr>
          <w:b/>
          <w:sz w:val="22"/>
          <w:szCs w:val="22"/>
        </w:rPr>
        <w:tab/>
      </w:r>
      <w:r w:rsidRPr="008F2878">
        <w:rPr>
          <w:sz w:val="22"/>
          <w:szCs w:val="22"/>
        </w:rPr>
        <w:t>ecuatoriana</w:t>
      </w:r>
    </w:p>
    <w:p w:rsidR="008F2878" w:rsidRDefault="008F2878">
      <w:pPr>
        <w:rPr>
          <w:rFonts w:ascii="Arial" w:hAnsi="Arial" w:cs="Arial"/>
          <w:b/>
          <w:sz w:val="22"/>
          <w:szCs w:val="22"/>
        </w:rPr>
      </w:pPr>
    </w:p>
    <w:p w:rsidR="008F2878" w:rsidRDefault="008F2878" w:rsidP="008F2878">
      <w:r>
        <w:rPr>
          <w:rFonts w:ascii="Arial" w:hAnsi="Arial" w:cs="Arial"/>
          <w:b/>
          <w:sz w:val="22"/>
          <w:szCs w:val="22"/>
        </w:rPr>
        <w:t>PERFIL</w:t>
      </w:r>
    </w:p>
    <w:p w:rsidR="008F2878" w:rsidRDefault="008F2878" w:rsidP="008F2878">
      <w:pPr>
        <w:rPr>
          <w:sz w:val="22"/>
          <w:szCs w:val="22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BDDE781" wp14:editId="1B0718CE">
                <wp:simplePos x="0" y="0"/>
                <wp:positionH relativeFrom="column">
                  <wp:posOffset>3175</wp:posOffset>
                </wp:positionH>
                <wp:positionV relativeFrom="paragraph">
                  <wp:posOffset>-5080</wp:posOffset>
                </wp:positionV>
                <wp:extent cx="5600700" cy="0"/>
                <wp:effectExtent l="6985" t="9525" r="12065" b="9525"/>
                <wp:wrapNone/>
                <wp:docPr id="14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CA51BF" id="Line 5" o:spid="_x0000_s1026" style="position:absolute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-.4pt" to="441.25pt,-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" strokeweight=".26mm">
                <v:stroke joinstyle="miter"/>
              </v:line>
            </w:pict>
          </mc:Fallback>
        </mc:AlternateContent>
      </w:r>
    </w:p>
    <w:p w:rsidR="008F2878" w:rsidRDefault="00423AB1" w:rsidP="00423AB1">
      <w:pPr>
        <w:jc w:val="both"/>
        <w:rPr>
          <w:sz w:val="22"/>
          <w:szCs w:val="22"/>
        </w:rPr>
      </w:pPr>
      <w:r>
        <w:rPr>
          <w:sz w:val="22"/>
          <w:szCs w:val="22"/>
        </w:rPr>
        <w:t>Me considero una persona</w:t>
      </w:r>
      <w:r w:rsidR="00885078">
        <w:rPr>
          <w:sz w:val="22"/>
          <w:szCs w:val="22"/>
        </w:rPr>
        <w:t xml:space="preserve"> responsable,</w:t>
      </w:r>
      <w:r>
        <w:rPr>
          <w:sz w:val="22"/>
          <w:szCs w:val="22"/>
        </w:rPr>
        <w:t xml:space="preserve"> dinámica y creativa, con facilidad de adaptación y capacidad de trabajar en equipo. Mentalidad positiva, capaz de dar solución a cualquier problema eficientemente para lograr las metas y objetivo</w:t>
      </w:r>
      <w:r w:rsidR="00A13735">
        <w:rPr>
          <w:sz w:val="22"/>
          <w:szCs w:val="22"/>
        </w:rPr>
        <w:t>s</w:t>
      </w:r>
      <w:r w:rsidR="005443F4">
        <w:rPr>
          <w:sz w:val="22"/>
          <w:szCs w:val="22"/>
        </w:rPr>
        <w:t xml:space="preserve"> esperados.</w:t>
      </w:r>
    </w:p>
    <w:p w:rsidR="00A13735" w:rsidRDefault="00A13735">
      <w:pPr>
        <w:rPr>
          <w:rFonts w:ascii="Arial" w:hAnsi="Arial" w:cs="Arial"/>
          <w:b/>
          <w:sz w:val="22"/>
          <w:szCs w:val="22"/>
        </w:rPr>
      </w:pPr>
    </w:p>
    <w:p w:rsidR="008F2878" w:rsidRPr="00FA70C6" w:rsidRDefault="005B6F7C" w:rsidP="00FA70C6">
      <w:r>
        <w:rPr>
          <w:rFonts w:ascii="Arial" w:hAnsi="Arial" w:cs="Arial"/>
          <w:b/>
          <w:sz w:val="22"/>
          <w:szCs w:val="22"/>
        </w:rPr>
        <w:t>TÍ</w:t>
      </w:r>
      <w:r w:rsidR="000A0FBC">
        <w:rPr>
          <w:rFonts w:ascii="Arial" w:hAnsi="Arial" w:cs="Arial"/>
          <w:b/>
          <w:sz w:val="22"/>
          <w:szCs w:val="22"/>
        </w:rPr>
        <w:t>TULOS ACADÉMICOS</w:t>
      </w:r>
    </w:p>
    <w:p w:rsidR="00704FA1" w:rsidRPr="00704FA1" w:rsidRDefault="00296F78" w:rsidP="00704FA1">
      <w:pPr>
        <w:tabs>
          <w:tab w:val="left" w:pos="360"/>
        </w:tabs>
        <w:ind w:left="708"/>
        <w:rPr>
          <w:b/>
          <w:sz w:val="22"/>
          <w:szCs w:val="22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5600700" cy="0"/>
                <wp:effectExtent l="0" t="0" r="19050" b="19050"/>
                <wp:wrapNone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68CA" id="Line 5" o:spid="_x0000_s1026" style="position:absolute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.2pt" to="44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" strokeweight=".26mm">
                <v:stroke joinstyle="miter"/>
                <w10:wrap anchorx="margin"/>
              </v:line>
            </w:pict>
          </mc:Fallback>
        </mc:AlternateContent>
      </w:r>
    </w:p>
    <w:p w:rsidR="00567D8B" w:rsidRDefault="00FA70C6" w:rsidP="002463FF">
      <w:pPr>
        <w:tabs>
          <w:tab w:val="left" w:pos="360"/>
        </w:tabs>
        <w:ind w:left="705" w:hanging="705"/>
        <w:jc w:val="both"/>
        <w:rPr>
          <w:sz w:val="22"/>
          <w:szCs w:val="22"/>
        </w:rPr>
      </w:pPr>
      <w:r>
        <w:rPr>
          <w:sz w:val="22"/>
          <w:szCs w:val="22"/>
        </w:rPr>
        <w:t>2014</w:t>
      </w:r>
      <w:r w:rsidR="00704FA1">
        <w:rPr>
          <w:sz w:val="22"/>
          <w:szCs w:val="22"/>
        </w:rPr>
        <w:tab/>
      </w:r>
      <w:r w:rsidR="003F653A" w:rsidRPr="00704FA1">
        <w:rPr>
          <w:b/>
          <w:sz w:val="22"/>
          <w:szCs w:val="22"/>
        </w:rPr>
        <w:t xml:space="preserve">BACHILLER EN </w:t>
      </w:r>
      <w:r>
        <w:rPr>
          <w:b/>
          <w:sz w:val="22"/>
          <w:szCs w:val="22"/>
        </w:rPr>
        <w:t>CONTABILIDAD Y ADMINISTRACIÓN</w:t>
      </w:r>
      <w:r>
        <w:rPr>
          <w:sz w:val="22"/>
          <w:szCs w:val="22"/>
        </w:rPr>
        <w:t>, Unidad Educativa “Primero de Mayo</w:t>
      </w:r>
      <w:r w:rsidR="00704FA1">
        <w:rPr>
          <w:sz w:val="22"/>
          <w:szCs w:val="22"/>
        </w:rPr>
        <w:t xml:space="preserve">”, </w:t>
      </w:r>
      <w:proofErr w:type="spellStart"/>
      <w:r>
        <w:rPr>
          <w:sz w:val="22"/>
          <w:szCs w:val="22"/>
        </w:rPr>
        <w:t>Yanzatza</w:t>
      </w:r>
      <w:proofErr w:type="spellEnd"/>
      <w:r w:rsidR="00704FA1">
        <w:rPr>
          <w:sz w:val="22"/>
          <w:szCs w:val="22"/>
        </w:rPr>
        <w:t>.</w:t>
      </w:r>
    </w:p>
    <w:p w:rsidR="00704FA1" w:rsidRDefault="00704FA1" w:rsidP="00704FA1">
      <w:pPr>
        <w:tabs>
          <w:tab w:val="left" w:pos="360"/>
        </w:tabs>
        <w:ind w:left="705" w:hanging="705"/>
        <w:rPr>
          <w:sz w:val="22"/>
          <w:szCs w:val="22"/>
        </w:rPr>
      </w:pPr>
    </w:p>
    <w:p w:rsidR="00FA70C6" w:rsidRDefault="00FA70C6" w:rsidP="00296F78">
      <w:pPr>
        <w:tabs>
          <w:tab w:val="left" w:pos="360"/>
        </w:tabs>
        <w:ind w:left="705" w:hanging="705"/>
        <w:jc w:val="both"/>
        <w:rPr>
          <w:sz w:val="22"/>
          <w:szCs w:val="22"/>
        </w:rPr>
      </w:pPr>
      <w:r>
        <w:rPr>
          <w:sz w:val="22"/>
          <w:szCs w:val="22"/>
        </w:rPr>
        <w:t>2008</w:t>
      </w:r>
      <w:r w:rsidR="00704FA1">
        <w:rPr>
          <w:sz w:val="22"/>
          <w:szCs w:val="22"/>
        </w:rPr>
        <w:tab/>
      </w:r>
      <w:r w:rsidR="00704FA1">
        <w:rPr>
          <w:b/>
          <w:sz w:val="22"/>
          <w:szCs w:val="22"/>
        </w:rPr>
        <w:t>INSTRUCCIÓN PRIMARIA</w:t>
      </w:r>
      <w:r w:rsidR="00704FA1">
        <w:rPr>
          <w:sz w:val="22"/>
          <w:szCs w:val="22"/>
        </w:rPr>
        <w:t xml:space="preserve">, </w:t>
      </w:r>
      <w:r>
        <w:rPr>
          <w:sz w:val="22"/>
          <w:szCs w:val="22"/>
        </w:rPr>
        <w:t xml:space="preserve">Escuela Mixta </w:t>
      </w:r>
      <w:r w:rsidRPr="00FA70C6">
        <w:rPr>
          <w:sz w:val="22"/>
          <w:szCs w:val="22"/>
          <w:lang w:val="es-MX"/>
        </w:rPr>
        <w:t>“</w:t>
      </w:r>
      <w:r>
        <w:rPr>
          <w:sz w:val="22"/>
          <w:szCs w:val="22"/>
        </w:rPr>
        <w:t>Sor Rufina”</w:t>
      </w:r>
      <w:r w:rsidR="00704FA1"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Yanzatza</w:t>
      </w:r>
      <w:proofErr w:type="spellEnd"/>
      <w:r w:rsidR="00704FA1">
        <w:rPr>
          <w:sz w:val="22"/>
          <w:szCs w:val="22"/>
        </w:rPr>
        <w:t>.</w:t>
      </w:r>
    </w:p>
    <w:p w:rsidR="0073056E" w:rsidRDefault="0073056E">
      <w:pPr>
        <w:rPr>
          <w:sz w:val="22"/>
          <w:szCs w:val="22"/>
        </w:rPr>
      </w:pPr>
    </w:p>
    <w:p w:rsidR="0073056E" w:rsidRDefault="000A0FBC">
      <w:r>
        <w:rPr>
          <w:rFonts w:ascii="Arial" w:hAnsi="Arial" w:cs="Arial"/>
          <w:b/>
          <w:sz w:val="22"/>
          <w:szCs w:val="22"/>
        </w:rPr>
        <w:t>FORMACIÓN EXTRA ACADÉMICA</w:t>
      </w:r>
    </w:p>
    <w:p w:rsidR="0073056E" w:rsidRDefault="00EC4BBB">
      <w:pPr>
        <w:rPr>
          <w:sz w:val="22"/>
          <w:szCs w:val="22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8890</wp:posOffset>
                </wp:positionV>
                <wp:extent cx="5600700" cy="0"/>
                <wp:effectExtent l="8255" t="11430" r="10795" b="7620"/>
                <wp:wrapNone/>
                <wp:docPr id="9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09F6B8" id="Line 6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.7pt" to="442.1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" strokeweight=".26mm">
                <v:stroke joinstyle="miter"/>
              </v:line>
            </w:pict>
          </mc:Fallback>
        </mc:AlternateContent>
      </w:r>
    </w:p>
    <w:p w:rsidR="00FA70C6" w:rsidRDefault="00FA70C6" w:rsidP="00FA70C6">
      <w:pPr>
        <w:tabs>
          <w:tab w:val="left" w:pos="360"/>
        </w:tabs>
        <w:jc w:val="both"/>
        <w:rPr>
          <w:sz w:val="22"/>
          <w:szCs w:val="22"/>
        </w:rPr>
      </w:pPr>
      <w:r>
        <w:rPr>
          <w:sz w:val="22"/>
          <w:szCs w:val="22"/>
        </w:rPr>
        <w:t>2011</w:t>
      </w:r>
      <w:r w:rsidR="00704FA1">
        <w:rPr>
          <w:sz w:val="22"/>
          <w:szCs w:val="22"/>
        </w:rPr>
        <w:tab/>
      </w:r>
      <w:r>
        <w:rPr>
          <w:b/>
          <w:sz w:val="22"/>
          <w:szCs w:val="22"/>
        </w:rPr>
        <w:t>CORTE Y CONFECCI</w:t>
      </w:r>
      <w:r>
        <w:rPr>
          <w:b/>
          <w:sz w:val="22"/>
          <w:szCs w:val="22"/>
          <w:lang w:val="es-EC"/>
        </w:rPr>
        <w:t>Ó</w:t>
      </w:r>
      <w:r>
        <w:rPr>
          <w:b/>
          <w:sz w:val="22"/>
          <w:szCs w:val="22"/>
        </w:rPr>
        <w:t xml:space="preserve">N, </w:t>
      </w:r>
      <w:r>
        <w:rPr>
          <w:sz w:val="22"/>
          <w:szCs w:val="22"/>
        </w:rPr>
        <w:t xml:space="preserve">Colegio Manuelita </w:t>
      </w:r>
      <w:proofErr w:type="spellStart"/>
      <w:r>
        <w:rPr>
          <w:sz w:val="22"/>
          <w:szCs w:val="22"/>
        </w:rPr>
        <w:t>Saenz</w:t>
      </w:r>
      <w:proofErr w:type="spellEnd"/>
      <w:r>
        <w:rPr>
          <w:sz w:val="22"/>
          <w:szCs w:val="22"/>
        </w:rPr>
        <w:t xml:space="preserve">. </w:t>
      </w:r>
    </w:p>
    <w:p w:rsidR="00FA70C6" w:rsidRDefault="00FA70C6" w:rsidP="00FA70C6">
      <w:pPr>
        <w:tabs>
          <w:tab w:val="left" w:pos="36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>Duración: 3</w:t>
      </w:r>
      <w:r w:rsidR="00F86917">
        <w:rPr>
          <w:sz w:val="22"/>
          <w:szCs w:val="22"/>
        </w:rPr>
        <w:t xml:space="preserve"> a</w:t>
      </w:r>
      <w:r w:rsidR="00F86917">
        <w:rPr>
          <w:sz w:val="22"/>
          <w:szCs w:val="22"/>
          <w:lang w:val="es-US"/>
        </w:rPr>
        <w:t>ños.</w:t>
      </w:r>
      <w:r w:rsidR="00F86917">
        <w:rPr>
          <w:sz w:val="22"/>
          <w:szCs w:val="22"/>
        </w:rPr>
        <w:t xml:space="preserve"> </w:t>
      </w:r>
    </w:p>
    <w:p w:rsidR="00567D8B" w:rsidRDefault="00567D8B" w:rsidP="00FB7CE5">
      <w:pPr>
        <w:tabs>
          <w:tab w:val="left" w:pos="360"/>
        </w:tabs>
        <w:rPr>
          <w:sz w:val="22"/>
          <w:szCs w:val="22"/>
        </w:rPr>
      </w:pPr>
    </w:p>
    <w:p w:rsidR="0073056E" w:rsidRDefault="000A0FBC">
      <w:r>
        <w:rPr>
          <w:rFonts w:ascii="Arial" w:hAnsi="Arial" w:cs="Arial"/>
          <w:b/>
          <w:sz w:val="22"/>
          <w:szCs w:val="22"/>
        </w:rPr>
        <w:t>ACTIVIDAD EN EMPRESAS Y PROFESIÓN LIBRE</w:t>
      </w:r>
    </w:p>
    <w:p w:rsidR="0073056E" w:rsidRDefault="00EC4BBB">
      <w:pPr>
        <w:rPr>
          <w:sz w:val="22"/>
          <w:szCs w:val="22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6350</wp:posOffset>
                </wp:positionV>
                <wp:extent cx="5486400" cy="0"/>
                <wp:effectExtent l="9525" t="10795" r="9525" b="8255"/>
                <wp:wrapNone/>
                <wp:docPr id="7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D993A8" id="Line 10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45pt,.5pt" to="432.4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" strokeweight=".26mm">
                <v:stroke joinstyle="miter"/>
              </v:line>
            </w:pict>
          </mc:Fallback>
        </mc:AlternateContent>
      </w:r>
    </w:p>
    <w:p w:rsidR="00F449B9" w:rsidRDefault="00F449B9" w:rsidP="00A13735">
      <w:pPr>
        <w:tabs>
          <w:tab w:val="left" w:pos="360"/>
        </w:tabs>
        <w:jc w:val="both"/>
        <w:rPr>
          <w:sz w:val="22"/>
          <w:szCs w:val="22"/>
        </w:rPr>
      </w:pPr>
      <w:r>
        <w:rPr>
          <w:sz w:val="22"/>
          <w:szCs w:val="22"/>
        </w:rPr>
        <w:t>Enero 2012</w:t>
      </w:r>
      <w:r w:rsidR="00A13735">
        <w:rPr>
          <w:sz w:val="22"/>
          <w:szCs w:val="22"/>
        </w:rPr>
        <w:t xml:space="preserve"> – </w:t>
      </w:r>
      <w:r w:rsidR="00A13735">
        <w:rPr>
          <w:sz w:val="22"/>
          <w:szCs w:val="22"/>
        </w:rPr>
        <w:tab/>
      </w:r>
      <w:r w:rsidR="00FA70C6">
        <w:rPr>
          <w:b/>
          <w:sz w:val="22"/>
          <w:szCs w:val="22"/>
          <w:lang w:val="es-EC"/>
        </w:rPr>
        <w:t xml:space="preserve">Costurera, </w:t>
      </w:r>
      <w:r w:rsidR="00FA70C6">
        <w:rPr>
          <w:sz w:val="22"/>
          <w:szCs w:val="22"/>
          <w:lang w:val="es-EC"/>
        </w:rPr>
        <w:t>Deportivo Juanca</w:t>
      </w:r>
    </w:p>
    <w:p w:rsidR="00A13735" w:rsidRDefault="00F449B9" w:rsidP="00A13735">
      <w:pPr>
        <w:tabs>
          <w:tab w:val="left" w:pos="360"/>
        </w:tabs>
        <w:jc w:val="both"/>
        <w:rPr>
          <w:sz w:val="22"/>
          <w:szCs w:val="22"/>
        </w:rPr>
      </w:pPr>
      <w:r>
        <w:rPr>
          <w:sz w:val="22"/>
          <w:szCs w:val="22"/>
        </w:rPr>
        <w:t>Diciembre. 2013</w:t>
      </w:r>
    </w:p>
    <w:p w:rsidR="00A13735" w:rsidRDefault="00F449B9" w:rsidP="00A13735">
      <w:pPr>
        <w:tabs>
          <w:tab w:val="left" w:pos="360"/>
        </w:tabs>
        <w:jc w:val="both"/>
        <w:rPr>
          <w:sz w:val="22"/>
          <w:szCs w:val="22"/>
        </w:rPr>
      </w:pPr>
      <w:r>
        <w:rPr>
          <w:sz w:val="22"/>
          <w:szCs w:val="22"/>
        </w:rPr>
        <w:t>(1</w:t>
      </w:r>
      <w:r w:rsidR="00A13735">
        <w:rPr>
          <w:sz w:val="22"/>
          <w:szCs w:val="22"/>
        </w:rPr>
        <w:t xml:space="preserve"> </w:t>
      </w:r>
      <w:r w:rsidR="00296F78">
        <w:rPr>
          <w:sz w:val="22"/>
          <w:szCs w:val="22"/>
        </w:rPr>
        <w:t>año</w:t>
      </w:r>
      <w:bookmarkStart w:id="0" w:name="_GoBack"/>
      <w:bookmarkEnd w:id="0"/>
      <w:r w:rsidR="00A13735">
        <w:rPr>
          <w:sz w:val="22"/>
          <w:szCs w:val="22"/>
        </w:rPr>
        <w:t>)</w:t>
      </w:r>
    </w:p>
    <w:p w:rsidR="004C1047" w:rsidRPr="004C1047" w:rsidRDefault="004C1047" w:rsidP="004C1047"/>
    <w:p w:rsidR="0073056E" w:rsidRDefault="000A0FBC">
      <w:r>
        <w:rPr>
          <w:rFonts w:ascii="Arial" w:hAnsi="Arial" w:cs="Arial"/>
          <w:b/>
          <w:sz w:val="22"/>
          <w:szCs w:val="22"/>
        </w:rPr>
        <w:t>IDIOMAS</w:t>
      </w:r>
    </w:p>
    <w:p w:rsidR="0073056E" w:rsidRDefault="00EC4BBB">
      <w:pPr>
        <w:rPr>
          <w:sz w:val="22"/>
          <w:szCs w:val="22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-1905</wp:posOffset>
                </wp:positionV>
                <wp:extent cx="5486400" cy="0"/>
                <wp:effectExtent l="10795" t="13335" r="8255" b="5715"/>
                <wp:wrapNone/>
                <wp:docPr id="6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41FCE8" id="Line 1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2pt,-.15pt" to="431.8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" strokeweight=".26mm">
                <v:stroke joinstyle="miter"/>
              </v:line>
            </w:pict>
          </mc:Fallback>
        </mc:AlternateContent>
      </w:r>
    </w:p>
    <w:p w:rsidR="00567D8B" w:rsidRDefault="008F2878" w:rsidP="00F449B9">
      <w:pPr>
        <w:numPr>
          <w:ilvl w:val="0"/>
          <w:numId w:val="3"/>
        </w:numPr>
        <w:tabs>
          <w:tab w:val="left" w:pos="360"/>
        </w:tabs>
        <w:ind w:hanging="720"/>
        <w:rPr>
          <w:sz w:val="22"/>
          <w:szCs w:val="22"/>
        </w:rPr>
      </w:pPr>
      <w:r>
        <w:rPr>
          <w:sz w:val="22"/>
          <w:szCs w:val="22"/>
        </w:rPr>
        <w:t>Español: Nativo</w:t>
      </w:r>
    </w:p>
    <w:p w:rsidR="00392FEB" w:rsidRDefault="00392FEB" w:rsidP="00AA27B9">
      <w:pPr>
        <w:tabs>
          <w:tab w:val="left" w:pos="360"/>
        </w:tabs>
        <w:jc w:val="both"/>
      </w:pPr>
    </w:p>
    <w:p w:rsidR="00394FFE" w:rsidRDefault="00394FFE" w:rsidP="00394FFE">
      <w:r>
        <w:rPr>
          <w:rFonts w:ascii="Arial" w:hAnsi="Arial" w:cs="Arial"/>
          <w:b/>
          <w:sz w:val="22"/>
          <w:szCs w:val="22"/>
        </w:rPr>
        <w:t>REFERENCIAS PERSONALES</w:t>
      </w:r>
    </w:p>
    <w:p w:rsidR="00394FFE" w:rsidRDefault="00EC4BBB" w:rsidP="00394FFE">
      <w:pPr>
        <w:rPr>
          <w:sz w:val="22"/>
          <w:szCs w:val="22"/>
          <w:lang w:val="es-AR" w:eastAsia="es-AR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-6985</wp:posOffset>
                </wp:positionH>
                <wp:positionV relativeFrom="paragraph">
                  <wp:posOffset>-2540</wp:posOffset>
                </wp:positionV>
                <wp:extent cx="5486400" cy="0"/>
                <wp:effectExtent l="6350" t="9525" r="12700" b="9525"/>
                <wp:wrapNone/>
                <wp:docPr id="1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E5D0AC" id="Line 19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5pt,-.2pt" to="431.4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" strokeweight=".26mm">
                <v:stroke joinstyle="miter"/>
              </v:line>
            </w:pict>
          </mc:Fallback>
        </mc:AlternateContent>
      </w:r>
    </w:p>
    <w:p w:rsidR="00263636" w:rsidRDefault="00263636" w:rsidP="00567D8B">
      <w:pPr>
        <w:pStyle w:val="Prrafodelista"/>
        <w:numPr>
          <w:ilvl w:val="0"/>
          <w:numId w:val="4"/>
        </w:numPr>
        <w:rPr>
          <w:sz w:val="22"/>
          <w:szCs w:val="22"/>
        </w:rPr>
        <w:sectPr w:rsidR="00263636" w:rsidSect="0073056E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:rsidR="00394FFE" w:rsidRPr="00567D8B" w:rsidRDefault="00296F78" w:rsidP="00567D8B">
      <w:pPr>
        <w:pStyle w:val="Prrafodelista"/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Sr. Juan Carlos Espinoza</w:t>
      </w:r>
    </w:p>
    <w:p w:rsidR="00263636" w:rsidRDefault="00296F78" w:rsidP="00263636">
      <w:pPr>
        <w:pStyle w:val="Prrafodelista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Propietario </w:t>
      </w:r>
    </w:p>
    <w:p w:rsidR="00567D8B" w:rsidRDefault="00296F78" w:rsidP="00263636">
      <w:pPr>
        <w:pStyle w:val="Prrafodelista"/>
        <w:ind w:left="360"/>
        <w:rPr>
          <w:sz w:val="22"/>
          <w:szCs w:val="22"/>
        </w:rPr>
      </w:pPr>
      <w:r>
        <w:rPr>
          <w:sz w:val="22"/>
          <w:szCs w:val="22"/>
        </w:rPr>
        <w:t xml:space="preserve">Deportivo </w:t>
      </w:r>
      <w:proofErr w:type="spellStart"/>
      <w:r>
        <w:rPr>
          <w:sz w:val="22"/>
          <w:szCs w:val="22"/>
        </w:rPr>
        <w:t>Juanca</w:t>
      </w:r>
      <w:proofErr w:type="spellEnd"/>
    </w:p>
    <w:p w:rsidR="00885078" w:rsidRPr="00296F78" w:rsidRDefault="00885078" w:rsidP="00885078">
      <w:pPr>
        <w:pStyle w:val="Prrafodelista"/>
        <w:ind w:left="360"/>
        <w:rPr>
          <w:sz w:val="22"/>
          <w:szCs w:val="22"/>
          <w:lang w:val="es-MX"/>
        </w:rPr>
      </w:pPr>
      <w:r>
        <w:rPr>
          <w:sz w:val="22"/>
          <w:szCs w:val="22"/>
        </w:rPr>
        <w:t xml:space="preserve">Contacto: </w:t>
      </w:r>
      <w:r w:rsidR="00296F78">
        <w:rPr>
          <w:sz w:val="22"/>
          <w:szCs w:val="22"/>
          <w:lang w:val="es-MX"/>
        </w:rPr>
        <w:t>0985212726</w:t>
      </w:r>
    </w:p>
    <w:p w:rsidR="00263636" w:rsidRPr="00296F78" w:rsidRDefault="00263636" w:rsidP="00885078">
      <w:pPr>
        <w:pStyle w:val="Prrafodelista"/>
        <w:ind w:left="360"/>
        <w:rPr>
          <w:sz w:val="22"/>
          <w:szCs w:val="22"/>
          <w:lang w:val="es-MX"/>
        </w:rPr>
      </w:pPr>
    </w:p>
    <w:p w:rsidR="00567D8B" w:rsidRPr="00567D8B" w:rsidRDefault="00567D8B" w:rsidP="00567D8B">
      <w:pPr>
        <w:pStyle w:val="Prrafodelista"/>
        <w:numPr>
          <w:ilvl w:val="0"/>
          <w:numId w:val="4"/>
        </w:numPr>
        <w:rPr>
          <w:sz w:val="22"/>
          <w:szCs w:val="22"/>
        </w:rPr>
      </w:pPr>
      <w:r w:rsidRPr="00567D8B">
        <w:rPr>
          <w:sz w:val="22"/>
          <w:szCs w:val="22"/>
        </w:rPr>
        <w:t xml:space="preserve">Ing. </w:t>
      </w:r>
      <w:r>
        <w:rPr>
          <w:sz w:val="22"/>
          <w:szCs w:val="22"/>
        </w:rPr>
        <w:t>Juan Maldonado</w:t>
      </w:r>
    </w:p>
    <w:p w:rsidR="00567D8B" w:rsidRDefault="009F4C51" w:rsidP="00567D8B">
      <w:pPr>
        <w:pStyle w:val="Prrafodelista"/>
        <w:ind w:left="360"/>
        <w:rPr>
          <w:sz w:val="22"/>
          <w:szCs w:val="22"/>
        </w:rPr>
      </w:pPr>
      <w:r>
        <w:rPr>
          <w:sz w:val="22"/>
          <w:szCs w:val="22"/>
        </w:rPr>
        <w:t>Programador</w:t>
      </w:r>
    </w:p>
    <w:p w:rsidR="00567D8B" w:rsidRPr="00567D8B" w:rsidRDefault="00567D8B" w:rsidP="00567D8B">
      <w:pPr>
        <w:pStyle w:val="Prrafodelista"/>
        <w:ind w:left="360"/>
        <w:rPr>
          <w:sz w:val="22"/>
          <w:szCs w:val="22"/>
        </w:rPr>
      </w:pPr>
      <w:r>
        <w:rPr>
          <w:sz w:val="22"/>
          <w:szCs w:val="22"/>
        </w:rPr>
        <w:t>SOFMAN</w:t>
      </w:r>
    </w:p>
    <w:p w:rsidR="00263636" w:rsidRDefault="00392FEB" w:rsidP="00263636">
      <w:pPr>
        <w:pStyle w:val="Prrafodelista"/>
        <w:ind w:left="360"/>
        <w:rPr>
          <w:sz w:val="22"/>
          <w:szCs w:val="22"/>
        </w:rPr>
        <w:sectPr w:rsidR="00263636" w:rsidSect="00263636">
          <w:type w:val="continuous"/>
          <w:pgSz w:w="11906" w:h="16838"/>
          <w:pgMar w:top="1417" w:right="1701" w:bottom="1417" w:left="1701" w:header="720" w:footer="720" w:gutter="0"/>
          <w:cols w:num="2" w:space="720"/>
          <w:docGrid w:linePitch="360"/>
        </w:sectPr>
      </w:pPr>
      <w:r>
        <w:rPr>
          <w:sz w:val="22"/>
          <w:szCs w:val="22"/>
        </w:rPr>
        <w:t>Contacto: 0981962392</w:t>
      </w:r>
    </w:p>
    <w:p w:rsidR="00567D8B" w:rsidRPr="00596503" w:rsidRDefault="00567D8B" w:rsidP="00596503">
      <w:pPr>
        <w:rPr>
          <w:sz w:val="22"/>
          <w:szCs w:val="22"/>
        </w:rPr>
      </w:pPr>
    </w:p>
    <w:sectPr w:rsidR="00567D8B" w:rsidRPr="00596503" w:rsidSect="00263636">
      <w:type w:val="continuous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Yu Gothic"/>
    <w:charset w:val="80"/>
    <w:family w:val="swiss"/>
    <w:pitch w:val="variable"/>
  </w:font>
  <w:font w:name="WenQuanYi Micro Hei">
    <w:charset w:val="80"/>
    <w:family w:val="auto"/>
    <w:pitch w:val="variable"/>
  </w:font>
  <w:font w:name="Lohit Hindi">
    <w:altName w:val="MS Gothic"/>
    <w:charset w:val="8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1C51013"/>
    <w:multiLevelType w:val="hybridMultilevel"/>
    <w:tmpl w:val="AB3CA602"/>
    <w:lvl w:ilvl="0" w:tplc="09B60F48">
      <w:start w:val="2016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A22D8"/>
    <w:multiLevelType w:val="hybridMultilevel"/>
    <w:tmpl w:val="C75EF1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3A79F6"/>
    <w:multiLevelType w:val="hybridMultilevel"/>
    <w:tmpl w:val="51FA3366"/>
    <w:lvl w:ilvl="0" w:tplc="60B44592">
      <w:start w:val="20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3565F"/>
    <w:multiLevelType w:val="hybridMultilevel"/>
    <w:tmpl w:val="8A6AA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9092980"/>
    <w:multiLevelType w:val="hybridMultilevel"/>
    <w:tmpl w:val="54A24996"/>
    <w:lvl w:ilvl="0" w:tplc="81460342">
      <w:start w:val="2017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6349B6"/>
    <w:multiLevelType w:val="hybridMultilevel"/>
    <w:tmpl w:val="303AA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10721E"/>
    <w:multiLevelType w:val="hybridMultilevel"/>
    <w:tmpl w:val="E18EAB02"/>
    <w:lvl w:ilvl="0" w:tplc="CF3EF7C4">
      <w:start w:val="2016"/>
      <w:numFmt w:val="decimal"/>
      <w:lvlText w:val="%1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701421"/>
    <w:multiLevelType w:val="hybridMultilevel"/>
    <w:tmpl w:val="C9009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3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5A"/>
    <w:rsid w:val="00006889"/>
    <w:rsid w:val="000A0FBC"/>
    <w:rsid w:val="002176FF"/>
    <w:rsid w:val="002463FF"/>
    <w:rsid w:val="00263636"/>
    <w:rsid w:val="00296F78"/>
    <w:rsid w:val="00300C5A"/>
    <w:rsid w:val="003454F4"/>
    <w:rsid w:val="00357C0B"/>
    <w:rsid w:val="00392FEB"/>
    <w:rsid w:val="00394FFE"/>
    <w:rsid w:val="003F653A"/>
    <w:rsid w:val="00423AB1"/>
    <w:rsid w:val="004A1A84"/>
    <w:rsid w:val="004C1047"/>
    <w:rsid w:val="005443F4"/>
    <w:rsid w:val="005638F5"/>
    <w:rsid w:val="00567D8B"/>
    <w:rsid w:val="00596503"/>
    <w:rsid w:val="005B6F7C"/>
    <w:rsid w:val="0063193C"/>
    <w:rsid w:val="0066313E"/>
    <w:rsid w:val="00704FA1"/>
    <w:rsid w:val="007278BB"/>
    <w:rsid w:val="0073056E"/>
    <w:rsid w:val="00797744"/>
    <w:rsid w:val="00845BA7"/>
    <w:rsid w:val="008468BC"/>
    <w:rsid w:val="00863670"/>
    <w:rsid w:val="00885078"/>
    <w:rsid w:val="00885B54"/>
    <w:rsid w:val="008A68AB"/>
    <w:rsid w:val="008F2878"/>
    <w:rsid w:val="0094217E"/>
    <w:rsid w:val="00943280"/>
    <w:rsid w:val="009E2737"/>
    <w:rsid w:val="009F4C51"/>
    <w:rsid w:val="00A13735"/>
    <w:rsid w:val="00A56EF0"/>
    <w:rsid w:val="00A86D6C"/>
    <w:rsid w:val="00AA27B9"/>
    <w:rsid w:val="00B34D96"/>
    <w:rsid w:val="00B35E86"/>
    <w:rsid w:val="00BA42B9"/>
    <w:rsid w:val="00BC4A5E"/>
    <w:rsid w:val="00BE1270"/>
    <w:rsid w:val="00CE07EB"/>
    <w:rsid w:val="00D419D3"/>
    <w:rsid w:val="00D929B5"/>
    <w:rsid w:val="00DC7ABF"/>
    <w:rsid w:val="00EC4BBB"/>
    <w:rsid w:val="00F449B9"/>
    <w:rsid w:val="00F64475"/>
    <w:rsid w:val="00F77648"/>
    <w:rsid w:val="00F86917"/>
    <w:rsid w:val="00FA70C6"/>
    <w:rsid w:val="00FB7CE5"/>
    <w:rsid w:val="00FD6E0D"/>
    <w:rsid w:val="00FF2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|"/>
  <w14:docId w14:val="1F1AB030"/>
  <w15:docId w15:val="{32195F90-5E3F-4C57-8282-E04E89E0D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056E"/>
    <w:pPr>
      <w:suppressAutoHyphens/>
    </w:pPr>
    <w:rPr>
      <w:sz w:val="24"/>
      <w:szCs w:val="24"/>
      <w:lang w:val="es-ES" w:eastAsia="zh-CN"/>
    </w:rPr>
  </w:style>
  <w:style w:type="paragraph" w:styleId="Ttulo1">
    <w:name w:val="heading 1"/>
    <w:basedOn w:val="Normal"/>
    <w:next w:val="Normal"/>
    <w:qFormat/>
    <w:rsid w:val="0073056E"/>
    <w:pPr>
      <w:keepNext/>
      <w:tabs>
        <w:tab w:val="num" w:pos="432"/>
      </w:tabs>
      <w:ind w:left="360"/>
      <w:outlineLvl w:val="0"/>
    </w:pPr>
    <w:rPr>
      <w:sz w:val="28"/>
    </w:rPr>
  </w:style>
  <w:style w:type="paragraph" w:styleId="Ttulo2">
    <w:name w:val="heading 2"/>
    <w:basedOn w:val="Normal"/>
    <w:next w:val="Normal"/>
    <w:qFormat/>
    <w:rsid w:val="0073056E"/>
    <w:pPr>
      <w:keepNext/>
      <w:tabs>
        <w:tab w:val="num" w:pos="576"/>
      </w:tabs>
      <w:ind w:left="576" w:hanging="576"/>
      <w:outlineLvl w:val="1"/>
    </w:pPr>
    <w:rPr>
      <w:sz w:val="52"/>
    </w:rPr>
  </w:style>
  <w:style w:type="paragraph" w:styleId="Ttulo3">
    <w:name w:val="heading 3"/>
    <w:basedOn w:val="Normal"/>
    <w:next w:val="Normal"/>
    <w:qFormat/>
    <w:rsid w:val="0073056E"/>
    <w:pPr>
      <w:keepNext/>
      <w:tabs>
        <w:tab w:val="num" w:pos="720"/>
      </w:tabs>
      <w:ind w:left="720" w:hanging="720"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73056E"/>
    <w:pPr>
      <w:keepNext/>
      <w:tabs>
        <w:tab w:val="num" w:pos="864"/>
      </w:tabs>
      <w:ind w:left="864" w:hanging="864"/>
      <w:outlineLvl w:val="3"/>
    </w:pPr>
    <w:rPr>
      <w:b/>
      <w:bCs/>
      <w:sz w:val="20"/>
    </w:rPr>
  </w:style>
  <w:style w:type="paragraph" w:styleId="Ttulo5">
    <w:name w:val="heading 5"/>
    <w:basedOn w:val="Normal"/>
    <w:next w:val="Normal"/>
    <w:qFormat/>
    <w:rsid w:val="0073056E"/>
    <w:pPr>
      <w:keepNext/>
      <w:tabs>
        <w:tab w:val="num" w:pos="1008"/>
      </w:tabs>
      <w:ind w:left="1008" w:hanging="1008"/>
      <w:outlineLvl w:val="4"/>
    </w:pPr>
    <w:rPr>
      <w:rFonts w:ascii="Arial" w:hAnsi="Arial" w:cs="Arial"/>
      <w:b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73056E"/>
    <w:rPr>
      <w:rFonts w:ascii="Symbol" w:hAnsi="Symbol" w:cs="Symbol"/>
    </w:rPr>
  </w:style>
  <w:style w:type="character" w:customStyle="1" w:styleId="WW8Num1z1">
    <w:name w:val="WW8Num1z1"/>
    <w:rsid w:val="0073056E"/>
    <w:rPr>
      <w:rFonts w:ascii="Courier New" w:hAnsi="Courier New" w:cs="Courier New"/>
    </w:rPr>
  </w:style>
  <w:style w:type="character" w:customStyle="1" w:styleId="WW8Num1z2">
    <w:name w:val="WW8Num1z2"/>
    <w:rsid w:val="0073056E"/>
    <w:rPr>
      <w:rFonts w:ascii="Wingdings" w:hAnsi="Wingdings" w:cs="Wingdings"/>
    </w:rPr>
  </w:style>
  <w:style w:type="character" w:customStyle="1" w:styleId="WW8Num2z0">
    <w:name w:val="WW8Num2z0"/>
    <w:rsid w:val="0073056E"/>
    <w:rPr>
      <w:rFonts w:ascii="Times New Roman" w:hAnsi="Times New Roman" w:cs="Times New Roman"/>
      <w:b/>
      <w:i w:val="0"/>
      <w:sz w:val="22"/>
      <w:u w:val="none"/>
    </w:rPr>
  </w:style>
  <w:style w:type="character" w:customStyle="1" w:styleId="WW8Num3z1">
    <w:name w:val="WW8Num3z1"/>
    <w:rsid w:val="0073056E"/>
    <w:rPr>
      <w:rFonts w:ascii="Courier New" w:hAnsi="Courier New" w:cs="Courier New"/>
      <w:sz w:val="20"/>
    </w:rPr>
  </w:style>
  <w:style w:type="character" w:customStyle="1" w:styleId="WW8Num4z0">
    <w:name w:val="WW8Num4z0"/>
    <w:rsid w:val="0073056E"/>
    <w:rPr>
      <w:rFonts w:ascii="Symbol" w:hAnsi="Symbol" w:cs="Symbol"/>
    </w:rPr>
  </w:style>
  <w:style w:type="character" w:customStyle="1" w:styleId="WW8Num4z1">
    <w:name w:val="WW8Num4z1"/>
    <w:rsid w:val="0073056E"/>
    <w:rPr>
      <w:rFonts w:ascii="Courier New" w:hAnsi="Courier New" w:cs="Courier New"/>
    </w:rPr>
  </w:style>
  <w:style w:type="character" w:customStyle="1" w:styleId="WW8Num4z2">
    <w:name w:val="WW8Num4z2"/>
    <w:rsid w:val="0073056E"/>
    <w:rPr>
      <w:rFonts w:ascii="Wingdings" w:hAnsi="Wingdings" w:cs="Wingdings"/>
    </w:rPr>
  </w:style>
  <w:style w:type="character" w:customStyle="1" w:styleId="WW8Num6z0">
    <w:name w:val="WW8Num6z0"/>
    <w:rsid w:val="0073056E"/>
    <w:rPr>
      <w:rFonts w:ascii="Symbol" w:hAnsi="Symbol" w:cs="Symbol"/>
    </w:rPr>
  </w:style>
  <w:style w:type="character" w:customStyle="1" w:styleId="WW8Num6z1">
    <w:name w:val="WW8Num6z1"/>
    <w:rsid w:val="0073056E"/>
    <w:rPr>
      <w:rFonts w:ascii="Courier New" w:hAnsi="Courier New" w:cs="Courier New"/>
    </w:rPr>
  </w:style>
  <w:style w:type="character" w:customStyle="1" w:styleId="WW8Num6z2">
    <w:name w:val="WW8Num6z2"/>
    <w:rsid w:val="0073056E"/>
    <w:rPr>
      <w:rFonts w:ascii="Wingdings" w:hAnsi="Wingdings" w:cs="Wingdings"/>
    </w:rPr>
  </w:style>
  <w:style w:type="character" w:customStyle="1" w:styleId="WW8Num7z0">
    <w:name w:val="WW8Num7z0"/>
    <w:rsid w:val="0073056E"/>
    <w:rPr>
      <w:rFonts w:ascii="Symbol" w:hAnsi="Symbol" w:cs="Symbol"/>
    </w:rPr>
  </w:style>
  <w:style w:type="character" w:customStyle="1" w:styleId="WW8Num7z1">
    <w:name w:val="WW8Num7z1"/>
    <w:rsid w:val="0073056E"/>
    <w:rPr>
      <w:rFonts w:ascii="Courier New" w:hAnsi="Courier New" w:cs="Courier New"/>
    </w:rPr>
  </w:style>
  <w:style w:type="character" w:customStyle="1" w:styleId="WW8Num7z2">
    <w:name w:val="WW8Num7z2"/>
    <w:rsid w:val="0073056E"/>
    <w:rPr>
      <w:rFonts w:ascii="Wingdings" w:hAnsi="Wingdings" w:cs="Wingdings"/>
    </w:rPr>
  </w:style>
  <w:style w:type="character" w:customStyle="1" w:styleId="Fuentedeprrafopredeter1">
    <w:name w:val="Fuente de párrafo predeter.1"/>
    <w:rsid w:val="0073056E"/>
  </w:style>
  <w:style w:type="character" w:customStyle="1" w:styleId="Caracteresdenotafinal">
    <w:name w:val="Caracteres de nota final"/>
    <w:basedOn w:val="Fuentedeprrafopredeter1"/>
    <w:rsid w:val="0073056E"/>
    <w:rPr>
      <w:vertAlign w:val="superscript"/>
    </w:rPr>
  </w:style>
  <w:style w:type="paragraph" w:customStyle="1" w:styleId="Encabezado1">
    <w:name w:val="Encabezado1"/>
    <w:basedOn w:val="Normal"/>
    <w:next w:val="Textoindependiente"/>
    <w:rsid w:val="0073056E"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Textoindependiente">
    <w:name w:val="Body Text"/>
    <w:basedOn w:val="Normal"/>
    <w:rsid w:val="0073056E"/>
    <w:rPr>
      <w:sz w:val="36"/>
    </w:rPr>
  </w:style>
  <w:style w:type="paragraph" w:styleId="Lista">
    <w:name w:val="List"/>
    <w:basedOn w:val="Textoindependiente"/>
    <w:rsid w:val="0073056E"/>
    <w:rPr>
      <w:rFonts w:cs="Lohit Hindi"/>
    </w:rPr>
  </w:style>
  <w:style w:type="paragraph" w:styleId="Descripcin">
    <w:name w:val="caption"/>
    <w:basedOn w:val="Normal"/>
    <w:qFormat/>
    <w:rsid w:val="0073056E"/>
    <w:pPr>
      <w:suppressLineNumbers/>
      <w:spacing w:before="120" w:after="120"/>
    </w:pPr>
    <w:rPr>
      <w:rFonts w:cs="Lohit Hindi"/>
      <w:i/>
      <w:iCs/>
    </w:rPr>
  </w:style>
  <w:style w:type="paragraph" w:customStyle="1" w:styleId="ndice">
    <w:name w:val="Índice"/>
    <w:basedOn w:val="Normal"/>
    <w:rsid w:val="0073056E"/>
    <w:pPr>
      <w:suppressLineNumbers/>
    </w:pPr>
    <w:rPr>
      <w:rFonts w:cs="Lohit Hindi"/>
    </w:rPr>
  </w:style>
  <w:style w:type="paragraph" w:customStyle="1" w:styleId="Direccin1">
    <w:name w:val="Dirección 1"/>
    <w:basedOn w:val="Normal"/>
    <w:rsid w:val="0073056E"/>
    <w:pPr>
      <w:spacing w:line="160" w:lineRule="atLeast"/>
      <w:jc w:val="both"/>
    </w:pPr>
    <w:rPr>
      <w:rFonts w:ascii="Arial" w:hAnsi="Arial" w:cs="Arial"/>
      <w:sz w:val="14"/>
      <w:szCs w:val="20"/>
    </w:rPr>
  </w:style>
  <w:style w:type="paragraph" w:customStyle="1" w:styleId="Direccin2">
    <w:name w:val="Dirección 2"/>
    <w:basedOn w:val="Normal"/>
    <w:rsid w:val="0073056E"/>
    <w:pPr>
      <w:spacing w:line="160" w:lineRule="atLeast"/>
      <w:jc w:val="both"/>
    </w:pPr>
    <w:rPr>
      <w:rFonts w:ascii="Arial" w:hAnsi="Arial" w:cs="Arial"/>
      <w:sz w:val="14"/>
      <w:szCs w:val="20"/>
    </w:rPr>
  </w:style>
  <w:style w:type="paragraph" w:styleId="Textonotaalfinal">
    <w:name w:val="endnote text"/>
    <w:basedOn w:val="Normal"/>
    <w:rsid w:val="0073056E"/>
    <w:rPr>
      <w:sz w:val="20"/>
      <w:szCs w:val="20"/>
    </w:rPr>
  </w:style>
  <w:style w:type="paragraph" w:customStyle="1" w:styleId="Contenidodelmarco">
    <w:name w:val="Contenido del marco"/>
    <w:basedOn w:val="Textoindependiente"/>
    <w:rsid w:val="0073056E"/>
  </w:style>
  <w:style w:type="paragraph" w:styleId="Textodeglobo">
    <w:name w:val="Balloon Text"/>
    <w:basedOn w:val="Normal"/>
    <w:link w:val="TextodegloboCar"/>
    <w:uiPriority w:val="99"/>
    <w:semiHidden/>
    <w:unhideWhenUsed/>
    <w:rsid w:val="00A86D6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D6C"/>
    <w:rPr>
      <w:rFonts w:ascii="Tahoma" w:hAnsi="Tahoma" w:cs="Tahoma"/>
      <w:sz w:val="16"/>
      <w:szCs w:val="16"/>
      <w:lang w:val="es-ES" w:eastAsia="zh-CN"/>
    </w:rPr>
  </w:style>
  <w:style w:type="paragraph" w:styleId="Prrafodelista">
    <w:name w:val="List Paragraph"/>
    <w:basedOn w:val="Normal"/>
    <w:uiPriority w:val="34"/>
    <w:qFormat/>
    <w:rsid w:val="00567D8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7D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8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yanelitagranda96@gmail.com" TargetMode="External"/><Relationship Id="rId5" Type="http://schemas.openxmlformats.org/officeDocument/2006/relationships/hyperlink" Target="mailto:yanelitagranda96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ModelosCurriculumVitae.com</dc:creator>
  <cp:lastModifiedBy>Erika Vasquez</cp:lastModifiedBy>
  <cp:revision>13</cp:revision>
  <cp:lastPrinted>2020-08-05T16:48:00Z</cp:lastPrinted>
  <dcterms:created xsi:type="dcterms:W3CDTF">2019-02-06T19:20:00Z</dcterms:created>
  <dcterms:modified xsi:type="dcterms:W3CDTF">2020-08-05T16:53:00Z</dcterms:modified>
</cp:coreProperties>
</file>